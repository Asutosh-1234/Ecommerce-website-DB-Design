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9918" w14:textId="77777777" w:rsidR="003E4290" w:rsidRDefault="003C3A6D" w:rsidP="003E4290">
      <w:r w:rsidRPr="00EC4AB0">
        <w:t xml:space="preserve"> </w:t>
      </w:r>
      <w:r w:rsidR="003E4290">
        <w:t>users [icon: user, color: blue] {</w:t>
      </w:r>
    </w:p>
    <w:p w14:paraId="4196EF82" w14:textId="77777777" w:rsidR="003E4290" w:rsidRDefault="003E4290" w:rsidP="003E4290">
      <w:r>
        <w:t xml:space="preserve">  </w:t>
      </w:r>
      <w:proofErr w:type="spellStart"/>
      <w:r>
        <w:t>user_id</w:t>
      </w:r>
      <w:proofErr w:type="spellEnd"/>
      <w:r>
        <w:t xml:space="preserve"> serial pk</w:t>
      </w:r>
    </w:p>
    <w:p w14:paraId="566F1FA2" w14:textId="77777777" w:rsidR="003E4290" w:rsidRDefault="003E4290" w:rsidP="003E4290">
      <w:r>
        <w:t xml:space="preserve">  username </w:t>
      </w:r>
      <w:proofErr w:type="gramStart"/>
      <w:r>
        <w:t>varchar(</w:t>
      </w:r>
      <w:proofErr w:type="gramEnd"/>
      <w:r>
        <w:t>50) not null</w:t>
      </w:r>
    </w:p>
    <w:p w14:paraId="001D6D6F" w14:textId="77777777" w:rsidR="003E4290" w:rsidRDefault="003E4290" w:rsidP="003E4290">
      <w:r>
        <w:t xml:space="preserve">  phone </w:t>
      </w:r>
      <w:proofErr w:type="gramStart"/>
      <w:r>
        <w:t>char(</w:t>
      </w:r>
      <w:proofErr w:type="gramEnd"/>
      <w:r>
        <w:t>15) not null</w:t>
      </w:r>
    </w:p>
    <w:p w14:paraId="03FBFE2A" w14:textId="77777777" w:rsidR="003E4290" w:rsidRDefault="003E4290" w:rsidP="003E4290">
      <w:r>
        <w:t xml:space="preserve">  email </w:t>
      </w:r>
      <w:proofErr w:type="gramStart"/>
      <w:r>
        <w:t>varchar(</w:t>
      </w:r>
      <w:proofErr w:type="gramEnd"/>
      <w:r>
        <w:t>100) unique not null</w:t>
      </w:r>
    </w:p>
    <w:p w14:paraId="755245A2" w14:textId="77777777" w:rsidR="003E4290" w:rsidRDefault="003E4290" w:rsidP="003E4290">
      <w:r>
        <w:t xml:space="preserve">  password </w:t>
      </w:r>
      <w:proofErr w:type="gramStart"/>
      <w:r>
        <w:t>varchar(</w:t>
      </w:r>
      <w:proofErr w:type="gramEnd"/>
      <w:r>
        <w:t>256)</w:t>
      </w:r>
    </w:p>
    <w:p w14:paraId="70463EC9" w14:textId="77777777" w:rsidR="003E4290" w:rsidRDefault="003E4290" w:rsidP="003E4290"/>
    <w:p w14:paraId="51E3A479" w14:textId="77777777" w:rsidR="003E4290" w:rsidRDefault="003E4290" w:rsidP="003E4290">
      <w:r>
        <w:t xml:space="preserve">  </w:t>
      </w:r>
      <w:proofErr w:type="spellStart"/>
      <w:r>
        <w:t>primary_address_id</w:t>
      </w:r>
      <w:proofErr w:type="spellEnd"/>
      <w:r>
        <w:t xml:space="preserve"> int not null</w:t>
      </w:r>
    </w:p>
    <w:p w14:paraId="25298EC0" w14:textId="77777777" w:rsidR="003E4290" w:rsidRDefault="003E4290" w:rsidP="003E4290"/>
    <w:p w14:paraId="46561897" w14:textId="77777777" w:rsidR="003E4290" w:rsidRDefault="003E4290" w:rsidP="003E4290">
      <w:r>
        <w:t xml:space="preserve">  </w:t>
      </w:r>
      <w:proofErr w:type="spellStart"/>
      <w:r>
        <w:t>auth_token</w:t>
      </w:r>
      <w:proofErr w:type="spellEnd"/>
      <w:r>
        <w:t xml:space="preserve"> text</w:t>
      </w:r>
    </w:p>
    <w:p w14:paraId="6FFA4593" w14:textId="77777777" w:rsidR="003E4290" w:rsidRDefault="003E4290" w:rsidP="003E4290">
      <w:r>
        <w:t xml:space="preserve">  </w:t>
      </w:r>
      <w:proofErr w:type="spellStart"/>
      <w:r>
        <w:t>refresh_token</w:t>
      </w:r>
      <w:proofErr w:type="spellEnd"/>
      <w:r>
        <w:t xml:space="preserve"> text</w:t>
      </w:r>
    </w:p>
    <w:p w14:paraId="6F4C07BE" w14:textId="77777777" w:rsidR="003E4290" w:rsidRDefault="003E4290" w:rsidP="003E4290"/>
    <w:p w14:paraId="52D2013A" w14:textId="77777777" w:rsidR="003E4290" w:rsidRDefault="003E4290" w:rsidP="003E4290">
      <w:r>
        <w:t xml:space="preserve">  </w:t>
      </w:r>
      <w:proofErr w:type="spellStart"/>
      <w:r>
        <w:t>created_at</w:t>
      </w:r>
      <w:proofErr w:type="spellEnd"/>
      <w:r>
        <w:t xml:space="preserve"> timestamp</w:t>
      </w:r>
    </w:p>
    <w:p w14:paraId="5D85FBFD" w14:textId="77777777" w:rsidR="003E4290" w:rsidRDefault="003E4290" w:rsidP="003E4290">
      <w:r>
        <w:t xml:space="preserve">  </w:t>
      </w:r>
      <w:proofErr w:type="spellStart"/>
      <w:r>
        <w:t>updated_at</w:t>
      </w:r>
      <w:proofErr w:type="spellEnd"/>
      <w:r>
        <w:t xml:space="preserve"> timestamp</w:t>
      </w:r>
    </w:p>
    <w:p w14:paraId="782104A7" w14:textId="77777777" w:rsidR="003E4290" w:rsidRDefault="003E4290" w:rsidP="003E4290">
      <w:r>
        <w:t>}</w:t>
      </w:r>
    </w:p>
    <w:p w14:paraId="25BC8284" w14:textId="77777777" w:rsidR="003E4290" w:rsidRDefault="003E4290" w:rsidP="003E4290"/>
    <w:p w14:paraId="4BE7C191" w14:textId="77777777" w:rsidR="003E4290" w:rsidRDefault="003E4290" w:rsidP="003E4290">
      <w:r>
        <w:t>addresses [icon: map-pin, color: green] {</w:t>
      </w:r>
    </w:p>
    <w:p w14:paraId="14F9B9AF" w14:textId="77777777" w:rsidR="003E4290" w:rsidRDefault="003E4290" w:rsidP="003E4290">
      <w:r>
        <w:t xml:space="preserve">  </w:t>
      </w:r>
      <w:proofErr w:type="spellStart"/>
      <w:r>
        <w:t>address_id</w:t>
      </w:r>
      <w:proofErr w:type="spellEnd"/>
      <w:r>
        <w:t xml:space="preserve"> serial pk</w:t>
      </w:r>
    </w:p>
    <w:p w14:paraId="4B553887" w14:textId="77777777" w:rsidR="003E4290" w:rsidRDefault="003E4290" w:rsidP="003E4290">
      <w:r>
        <w:t xml:space="preserve">  </w:t>
      </w:r>
      <w:proofErr w:type="spellStart"/>
      <w:r>
        <w:t>user_id</w:t>
      </w:r>
      <w:proofErr w:type="spellEnd"/>
      <w:r>
        <w:t xml:space="preserve"> int </w:t>
      </w:r>
      <w:proofErr w:type="spellStart"/>
      <w:r>
        <w:t>fk</w:t>
      </w:r>
      <w:proofErr w:type="spellEnd"/>
    </w:p>
    <w:p w14:paraId="1F667799" w14:textId="77777777" w:rsidR="003E4290" w:rsidRDefault="003E4290" w:rsidP="003E4290"/>
    <w:p w14:paraId="3906F948" w14:textId="77777777" w:rsidR="003E4290" w:rsidRDefault="003E4290" w:rsidP="003E4290">
      <w:r>
        <w:t xml:space="preserve">  name </w:t>
      </w:r>
      <w:proofErr w:type="gramStart"/>
      <w:r>
        <w:t>varchar(</w:t>
      </w:r>
      <w:proofErr w:type="gramEnd"/>
      <w:r>
        <w:t>50) not null</w:t>
      </w:r>
    </w:p>
    <w:p w14:paraId="5B960AAF" w14:textId="77777777" w:rsidR="003E4290" w:rsidRDefault="003E4290" w:rsidP="003E4290">
      <w:r>
        <w:t xml:space="preserve">  phone </w:t>
      </w:r>
      <w:proofErr w:type="gramStart"/>
      <w:r>
        <w:t>char(</w:t>
      </w:r>
      <w:proofErr w:type="gramEnd"/>
      <w:r>
        <w:t>15) not null</w:t>
      </w:r>
    </w:p>
    <w:p w14:paraId="2624B903" w14:textId="77777777" w:rsidR="003E4290" w:rsidRDefault="003E4290" w:rsidP="003E4290"/>
    <w:p w14:paraId="69DA6EF8" w14:textId="77777777" w:rsidR="003E4290" w:rsidRDefault="003E4290" w:rsidP="003E4290">
      <w:r>
        <w:t xml:space="preserve">  </w:t>
      </w:r>
      <w:proofErr w:type="spellStart"/>
      <w:r>
        <w:t>zip_pin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</w:t>
      </w:r>
    </w:p>
    <w:p w14:paraId="7BE019D9" w14:textId="77777777" w:rsidR="003E4290" w:rsidRDefault="003E4290" w:rsidP="003E4290">
      <w:r>
        <w:t xml:space="preserve">  city </w:t>
      </w:r>
      <w:proofErr w:type="gramStart"/>
      <w:r>
        <w:t>varchar(</w:t>
      </w:r>
      <w:proofErr w:type="gramEnd"/>
      <w:r>
        <w:t>50)</w:t>
      </w:r>
    </w:p>
    <w:p w14:paraId="5F4CA067" w14:textId="77777777" w:rsidR="003E4290" w:rsidRDefault="003E4290" w:rsidP="003E4290">
      <w:r>
        <w:t xml:space="preserve">  state </w:t>
      </w:r>
      <w:proofErr w:type="gramStart"/>
      <w:r>
        <w:t>varchar(</w:t>
      </w:r>
      <w:proofErr w:type="gramEnd"/>
      <w:r>
        <w:t>50)</w:t>
      </w:r>
    </w:p>
    <w:p w14:paraId="19B271F4" w14:textId="77777777" w:rsidR="003E4290" w:rsidRDefault="003E4290" w:rsidP="003E4290">
      <w:r>
        <w:t xml:space="preserve">  country </w:t>
      </w:r>
      <w:proofErr w:type="gramStart"/>
      <w:r>
        <w:t>varchar(</w:t>
      </w:r>
      <w:proofErr w:type="gramEnd"/>
      <w:r>
        <w:t>50)</w:t>
      </w:r>
    </w:p>
    <w:p w14:paraId="6DCA4BA5" w14:textId="77777777" w:rsidR="003E4290" w:rsidRDefault="003E4290" w:rsidP="003E4290"/>
    <w:p w14:paraId="04C4E704" w14:textId="77777777" w:rsidR="003E4290" w:rsidRDefault="003E4290" w:rsidP="003E4290">
      <w:r>
        <w:t xml:space="preserve">  address_line1 text not null</w:t>
      </w:r>
    </w:p>
    <w:p w14:paraId="10DF317D" w14:textId="77777777" w:rsidR="003E4290" w:rsidRDefault="003E4290" w:rsidP="003E4290">
      <w:r>
        <w:t xml:space="preserve">  address_line2 text</w:t>
      </w:r>
    </w:p>
    <w:p w14:paraId="5D7A4241" w14:textId="77777777" w:rsidR="003E4290" w:rsidRDefault="003E4290" w:rsidP="003E4290">
      <w:r>
        <w:t>}</w:t>
      </w:r>
    </w:p>
    <w:p w14:paraId="364C9A25" w14:textId="77777777" w:rsidR="003E4290" w:rsidRDefault="003E4290" w:rsidP="003E4290"/>
    <w:p w14:paraId="33C251D0" w14:textId="77777777" w:rsidR="003E4290" w:rsidRDefault="003E4290" w:rsidP="003E4290">
      <w:r>
        <w:t>categories [icon: folder, color: lime] {</w:t>
      </w:r>
    </w:p>
    <w:p w14:paraId="40C96045" w14:textId="77777777" w:rsidR="003E4290" w:rsidRDefault="003E4290" w:rsidP="003E4290">
      <w:r>
        <w:t xml:space="preserve">  </w:t>
      </w:r>
      <w:proofErr w:type="spellStart"/>
      <w:r>
        <w:t>category_id</w:t>
      </w:r>
      <w:proofErr w:type="spellEnd"/>
      <w:r>
        <w:t xml:space="preserve"> serial pk</w:t>
      </w:r>
    </w:p>
    <w:p w14:paraId="087F0A64" w14:textId="77777777" w:rsidR="003E4290" w:rsidRDefault="003E4290" w:rsidP="003E4290">
      <w:r>
        <w:t xml:space="preserve">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0CBE5135" w14:textId="77777777" w:rsidR="003E4290" w:rsidRDefault="003E4290" w:rsidP="003E4290">
      <w:r>
        <w:t>}</w:t>
      </w:r>
    </w:p>
    <w:p w14:paraId="7C3E1E8A" w14:textId="77777777" w:rsidR="003E4290" w:rsidRDefault="003E4290" w:rsidP="003E4290"/>
    <w:p w14:paraId="76268E7D" w14:textId="77777777" w:rsidR="003E4290" w:rsidRDefault="003E4290" w:rsidP="003E4290">
      <w:r>
        <w:t>products [icon: box, color: orange] {</w:t>
      </w:r>
    </w:p>
    <w:p w14:paraId="40354314" w14:textId="77777777" w:rsidR="003E4290" w:rsidRDefault="003E4290" w:rsidP="003E4290">
      <w:r>
        <w:t xml:space="preserve">  </w:t>
      </w:r>
      <w:proofErr w:type="spellStart"/>
      <w:r>
        <w:t>product_id</w:t>
      </w:r>
      <w:proofErr w:type="spellEnd"/>
      <w:r>
        <w:t xml:space="preserve"> serial pk</w:t>
      </w:r>
    </w:p>
    <w:p w14:paraId="565B1EDF" w14:textId="77777777" w:rsidR="003E4290" w:rsidRDefault="003E4290" w:rsidP="003E4290">
      <w:r>
        <w:t xml:space="preserve">  </w:t>
      </w:r>
      <w:proofErr w:type="spellStart"/>
      <w:r>
        <w:t>category_id</w:t>
      </w:r>
      <w:proofErr w:type="spellEnd"/>
      <w:r>
        <w:t xml:space="preserve"> int </w:t>
      </w:r>
      <w:proofErr w:type="spellStart"/>
      <w:r>
        <w:t>fk</w:t>
      </w:r>
      <w:proofErr w:type="spellEnd"/>
    </w:p>
    <w:p w14:paraId="00BC2B3B" w14:textId="77777777" w:rsidR="003E4290" w:rsidRDefault="003E4290" w:rsidP="003E4290"/>
    <w:p w14:paraId="4DD31E38" w14:textId="77777777" w:rsidR="003E4290" w:rsidRDefault="003E4290" w:rsidP="003E4290">
      <w:r>
        <w:t xml:space="preserve">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373B357E" w14:textId="77777777" w:rsidR="003E4290" w:rsidRDefault="003E4290" w:rsidP="003E4290">
      <w:r>
        <w:t xml:space="preserve">  </w:t>
      </w:r>
      <w:proofErr w:type="spellStart"/>
      <w:r>
        <w:t>product_details</w:t>
      </w:r>
      <w:proofErr w:type="spellEnd"/>
      <w:r>
        <w:t xml:space="preserve"> text</w:t>
      </w:r>
    </w:p>
    <w:p w14:paraId="757FFE55" w14:textId="77777777" w:rsidR="003E4290" w:rsidRDefault="003E4290" w:rsidP="003E4290"/>
    <w:p w14:paraId="4A4D01BB" w14:textId="77777777" w:rsidR="003E4290" w:rsidRDefault="003E4290" w:rsidP="003E4290">
      <w:r>
        <w:t xml:space="preserve">  </w:t>
      </w:r>
      <w:proofErr w:type="spellStart"/>
      <w:r>
        <w:t>product_type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074850B5" w14:textId="77777777" w:rsidR="003E4290" w:rsidRDefault="003E4290" w:rsidP="003E4290">
      <w:r>
        <w:t xml:space="preserve">  condition </w:t>
      </w:r>
      <w:proofErr w:type="gramStart"/>
      <w:r>
        <w:t>varchar(</w:t>
      </w:r>
      <w:proofErr w:type="gramEnd"/>
      <w:r>
        <w:t>50) not null</w:t>
      </w:r>
    </w:p>
    <w:p w14:paraId="7C4CE733" w14:textId="77777777" w:rsidR="003E4290" w:rsidRDefault="003E4290" w:rsidP="003E4290"/>
    <w:p w14:paraId="2D4E7941" w14:textId="77777777" w:rsidR="003E4290" w:rsidRDefault="003E4290" w:rsidP="003E4290">
      <w:r>
        <w:t xml:space="preserve">  </w:t>
      </w:r>
      <w:proofErr w:type="spellStart"/>
      <w:r>
        <w:t>is_inventory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368E717B" w14:textId="77777777" w:rsidR="003E4290" w:rsidRDefault="003E4290" w:rsidP="003E4290">
      <w:r>
        <w:t xml:space="preserve">  </w:t>
      </w:r>
      <w:proofErr w:type="spellStart"/>
      <w:r>
        <w:t>stock_count</w:t>
      </w:r>
      <w:proofErr w:type="spellEnd"/>
      <w:r>
        <w:t xml:space="preserve"> int default 1</w:t>
      </w:r>
    </w:p>
    <w:p w14:paraId="11A43E5F" w14:textId="77777777" w:rsidR="003E4290" w:rsidRDefault="003E4290" w:rsidP="003E4290">
      <w:r>
        <w:t>}</w:t>
      </w:r>
    </w:p>
    <w:p w14:paraId="64F98F50" w14:textId="77777777" w:rsidR="003E4290" w:rsidRDefault="003E4290" w:rsidP="003E4290"/>
    <w:p w14:paraId="54FBD0DE" w14:textId="77777777" w:rsidR="003E4290" w:rsidRDefault="003E4290" w:rsidP="003E4290">
      <w:proofErr w:type="spellStart"/>
      <w:r>
        <w:t>product_attributes</w:t>
      </w:r>
      <w:proofErr w:type="spellEnd"/>
      <w:r>
        <w:t xml:space="preserve"> [icon: tag, color: yellow] {</w:t>
      </w:r>
    </w:p>
    <w:p w14:paraId="5B88C890" w14:textId="77777777" w:rsidR="003E4290" w:rsidRDefault="003E4290" w:rsidP="003E4290">
      <w:r>
        <w:t xml:space="preserve">  </w:t>
      </w:r>
      <w:proofErr w:type="spellStart"/>
      <w:r>
        <w:t>attribute_id</w:t>
      </w:r>
      <w:proofErr w:type="spellEnd"/>
      <w:r>
        <w:t xml:space="preserve"> serial pk</w:t>
      </w:r>
    </w:p>
    <w:p w14:paraId="29831614" w14:textId="77777777" w:rsidR="003E4290" w:rsidRDefault="003E4290" w:rsidP="003E4290">
      <w:r>
        <w:lastRenderedPageBreak/>
        <w:t xml:space="preserve">  </w:t>
      </w:r>
      <w:proofErr w:type="spellStart"/>
      <w:r>
        <w:t>product_id</w:t>
      </w:r>
      <w:proofErr w:type="spellEnd"/>
      <w:r>
        <w:t xml:space="preserve"> int </w:t>
      </w:r>
      <w:proofErr w:type="spellStart"/>
      <w:r>
        <w:t>fk</w:t>
      </w:r>
      <w:proofErr w:type="spellEnd"/>
    </w:p>
    <w:p w14:paraId="24F2C7F9" w14:textId="77777777" w:rsidR="003E4290" w:rsidRDefault="003E4290" w:rsidP="003E4290"/>
    <w:p w14:paraId="10EE529C" w14:textId="77777777" w:rsidR="003E4290" w:rsidRDefault="003E4290" w:rsidP="003E4290">
      <w:r>
        <w:t xml:space="preserve">  size </w:t>
      </w:r>
      <w:proofErr w:type="gramStart"/>
      <w:r>
        <w:t>varchar(</w:t>
      </w:r>
      <w:proofErr w:type="gramEnd"/>
      <w:r>
        <w:t>20)</w:t>
      </w:r>
    </w:p>
    <w:p w14:paraId="21E3D229" w14:textId="77777777" w:rsidR="003E4290" w:rsidRDefault="003E4290" w:rsidP="003E4290">
      <w:r>
        <w:t xml:space="preserve">  color </w:t>
      </w:r>
      <w:proofErr w:type="gramStart"/>
      <w:r>
        <w:t>varchar(</w:t>
      </w:r>
      <w:proofErr w:type="gramEnd"/>
      <w:r>
        <w:t>30)</w:t>
      </w:r>
    </w:p>
    <w:p w14:paraId="3C023E2B" w14:textId="77777777" w:rsidR="003E4290" w:rsidRDefault="003E4290" w:rsidP="003E4290">
      <w:r>
        <w:t xml:space="preserve">  </w:t>
      </w:r>
      <w:proofErr w:type="spellStart"/>
      <w:r>
        <w:t>product_price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3D17D834" w14:textId="77777777" w:rsidR="003E4290" w:rsidRDefault="003E4290" w:rsidP="003E4290">
      <w:r>
        <w:t>}</w:t>
      </w:r>
    </w:p>
    <w:p w14:paraId="56CE21E6" w14:textId="77777777" w:rsidR="003E4290" w:rsidRDefault="003E4290" w:rsidP="003E4290"/>
    <w:p w14:paraId="3CF75AAF" w14:textId="77777777" w:rsidR="003E4290" w:rsidRDefault="003E4290" w:rsidP="003E4290">
      <w:r>
        <w:t>orders [icon: shopping-cart, color: red] {</w:t>
      </w:r>
    </w:p>
    <w:p w14:paraId="785EB527" w14:textId="77777777" w:rsidR="003E4290" w:rsidRDefault="003E4290" w:rsidP="003E4290">
      <w:r>
        <w:t xml:space="preserve">  </w:t>
      </w:r>
      <w:proofErr w:type="spellStart"/>
      <w:r>
        <w:t>order_id</w:t>
      </w:r>
      <w:proofErr w:type="spellEnd"/>
      <w:r>
        <w:t xml:space="preserve"> serial pk</w:t>
      </w:r>
    </w:p>
    <w:p w14:paraId="6458813E" w14:textId="77777777" w:rsidR="003E4290" w:rsidRDefault="003E4290" w:rsidP="003E4290">
      <w:r>
        <w:t xml:space="preserve">  </w:t>
      </w:r>
      <w:proofErr w:type="spellStart"/>
      <w:r>
        <w:t>user_id</w:t>
      </w:r>
      <w:proofErr w:type="spellEnd"/>
      <w:r>
        <w:t xml:space="preserve"> int </w:t>
      </w:r>
      <w:proofErr w:type="spellStart"/>
      <w:r>
        <w:t>fk</w:t>
      </w:r>
      <w:proofErr w:type="spellEnd"/>
    </w:p>
    <w:p w14:paraId="32630CE7" w14:textId="77777777" w:rsidR="003E4290" w:rsidRDefault="003E4290" w:rsidP="003E4290">
      <w:r>
        <w:t xml:space="preserve">  </w:t>
      </w:r>
      <w:proofErr w:type="spellStart"/>
      <w:r>
        <w:t>address_id</w:t>
      </w:r>
      <w:proofErr w:type="spellEnd"/>
      <w:r>
        <w:t xml:space="preserve"> int </w:t>
      </w:r>
      <w:proofErr w:type="spellStart"/>
      <w:r>
        <w:t>fk</w:t>
      </w:r>
      <w:proofErr w:type="spellEnd"/>
    </w:p>
    <w:p w14:paraId="1CF2CA8B" w14:textId="77777777" w:rsidR="003E4290" w:rsidRDefault="003E4290" w:rsidP="003E4290"/>
    <w:p w14:paraId="2950FB0F" w14:textId="77777777" w:rsidR="003E4290" w:rsidRDefault="003E4290" w:rsidP="003E4290">
      <w:r>
        <w:t xml:space="preserve"> 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22BC29A5" w14:textId="77777777" w:rsidR="003E4290" w:rsidRDefault="003E4290" w:rsidP="003E4290">
      <w:r>
        <w:t xml:space="preserve">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27966573" w14:textId="77777777" w:rsidR="003E4290" w:rsidRDefault="003E4290" w:rsidP="003E4290"/>
    <w:p w14:paraId="4FBEC3B2" w14:textId="77777777" w:rsidR="003E4290" w:rsidRDefault="003E4290" w:rsidP="003E4290">
      <w:r>
        <w:t xml:space="preserve">  </w:t>
      </w:r>
      <w:proofErr w:type="spellStart"/>
      <w:r>
        <w:t>created_at</w:t>
      </w:r>
      <w:proofErr w:type="spellEnd"/>
      <w:r>
        <w:t xml:space="preserve"> timestamp</w:t>
      </w:r>
    </w:p>
    <w:p w14:paraId="6466521D" w14:textId="77777777" w:rsidR="003E4290" w:rsidRDefault="003E4290" w:rsidP="003E4290">
      <w:r>
        <w:t xml:space="preserve">  </w:t>
      </w:r>
      <w:proofErr w:type="spellStart"/>
      <w:r>
        <w:t>updated_at</w:t>
      </w:r>
      <w:proofErr w:type="spellEnd"/>
      <w:r>
        <w:t xml:space="preserve"> timestamp</w:t>
      </w:r>
    </w:p>
    <w:p w14:paraId="44690331" w14:textId="77777777" w:rsidR="003E4290" w:rsidRDefault="003E4290" w:rsidP="003E4290">
      <w:r>
        <w:t>}</w:t>
      </w:r>
    </w:p>
    <w:p w14:paraId="0BAC54C8" w14:textId="77777777" w:rsidR="003E4290" w:rsidRDefault="003E4290" w:rsidP="003E4290"/>
    <w:p w14:paraId="6D3D384C" w14:textId="77777777" w:rsidR="003E4290" w:rsidRDefault="003E4290" w:rsidP="003E4290">
      <w:proofErr w:type="spellStart"/>
      <w:r>
        <w:t>shippings</w:t>
      </w:r>
      <w:proofErr w:type="spellEnd"/>
      <w:r>
        <w:t xml:space="preserve"> [icon: truck, color: red] {</w:t>
      </w:r>
    </w:p>
    <w:p w14:paraId="60A5ABED" w14:textId="77777777" w:rsidR="003E4290" w:rsidRDefault="003E4290" w:rsidP="003E4290">
      <w:r>
        <w:t xml:space="preserve">  </w:t>
      </w:r>
      <w:proofErr w:type="spellStart"/>
      <w:r>
        <w:t>shipping_id</w:t>
      </w:r>
      <w:proofErr w:type="spellEnd"/>
      <w:r>
        <w:t xml:space="preserve"> serial pk</w:t>
      </w:r>
    </w:p>
    <w:p w14:paraId="4EC187BA" w14:textId="77777777" w:rsidR="003E4290" w:rsidRDefault="003E4290" w:rsidP="003E4290">
      <w:r>
        <w:t xml:space="preserve">  </w:t>
      </w:r>
      <w:proofErr w:type="spellStart"/>
      <w:r>
        <w:t>order_id</w:t>
      </w:r>
      <w:proofErr w:type="spellEnd"/>
      <w:r>
        <w:t xml:space="preserve"> int </w:t>
      </w:r>
      <w:proofErr w:type="spellStart"/>
      <w:r>
        <w:t>fk</w:t>
      </w:r>
      <w:proofErr w:type="spellEnd"/>
    </w:p>
    <w:p w14:paraId="7180C23C" w14:textId="77777777" w:rsidR="003E4290" w:rsidRDefault="003E4290" w:rsidP="003E4290"/>
    <w:p w14:paraId="73A86590" w14:textId="77777777" w:rsidR="003E4290" w:rsidRDefault="003E4290" w:rsidP="003E4290">
      <w:r>
        <w:t xml:space="preserve">  </w:t>
      </w:r>
      <w:proofErr w:type="spellStart"/>
      <w:r>
        <w:t>courier_name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1E4D4990" w14:textId="77777777" w:rsidR="003E4290" w:rsidRDefault="003E4290" w:rsidP="003E4290">
      <w:r>
        <w:t xml:space="preserve">  </w:t>
      </w:r>
      <w:proofErr w:type="spellStart"/>
      <w:r>
        <w:t>tracking_id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 not null</w:t>
      </w:r>
    </w:p>
    <w:p w14:paraId="160BE3B8" w14:textId="77777777" w:rsidR="003E4290" w:rsidRDefault="003E4290" w:rsidP="003E4290"/>
    <w:p w14:paraId="612BCB7B" w14:textId="77777777" w:rsidR="003E4290" w:rsidRDefault="003E4290" w:rsidP="003E4290">
      <w:r>
        <w:t xml:space="preserve">  status </w:t>
      </w:r>
      <w:proofErr w:type="gramStart"/>
      <w:r>
        <w:t>varchar(</w:t>
      </w:r>
      <w:proofErr w:type="gramEnd"/>
      <w:r>
        <w:t>50) not null</w:t>
      </w:r>
    </w:p>
    <w:p w14:paraId="682A0C04" w14:textId="77777777" w:rsidR="003E4290" w:rsidRDefault="003E4290" w:rsidP="003E4290">
      <w:r>
        <w:t xml:space="preserve">  weight float</w:t>
      </w:r>
    </w:p>
    <w:p w14:paraId="301BE998" w14:textId="77777777" w:rsidR="003E4290" w:rsidRDefault="003E4290" w:rsidP="003E4290">
      <w:r>
        <w:t xml:space="preserve">  </w:t>
      </w:r>
      <w:proofErr w:type="spellStart"/>
      <w:r>
        <w:t>estimated_date</w:t>
      </w:r>
      <w:proofErr w:type="spellEnd"/>
      <w:r>
        <w:t xml:space="preserve"> date not null</w:t>
      </w:r>
    </w:p>
    <w:p w14:paraId="39DD3486" w14:textId="77777777" w:rsidR="003E4290" w:rsidRDefault="003E4290" w:rsidP="003E4290">
      <w:r>
        <w:t xml:space="preserve">  </w:t>
      </w:r>
      <w:proofErr w:type="spellStart"/>
      <w:r>
        <w:t>delivery_date</w:t>
      </w:r>
      <w:proofErr w:type="spellEnd"/>
      <w:r>
        <w:t xml:space="preserve"> date</w:t>
      </w:r>
    </w:p>
    <w:p w14:paraId="7634DD61" w14:textId="77777777" w:rsidR="003E4290" w:rsidRDefault="003E4290" w:rsidP="003E4290"/>
    <w:p w14:paraId="651DD73C" w14:textId="77777777" w:rsidR="003E4290" w:rsidRDefault="003E4290" w:rsidP="003E4290">
      <w:r>
        <w:t xml:space="preserve">  </w:t>
      </w:r>
      <w:proofErr w:type="spellStart"/>
      <w:r>
        <w:t>created_at</w:t>
      </w:r>
      <w:proofErr w:type="spellEnd"/>
      <w:r>
        <w:t xml:space="preserve"> timestamp</w:t>
      </w:r>
    </w:p>
    <w:p w14:paraId="44D70285" w14:textId="77777777" w:rsidR="003E4290" w:rsidRDefault="003E4290" w:rsidP="003E4290">
      <w:r>
        <w:t xml:space="preserve">  </w:t>
      </w:r>
      <w:proofErr w:type="spellStart"/>
      <w:r>
        <w:t>updated_at</w:t>
      </w:r>
      <w:proofErr w:type="spellEnd"/>
      <w:r>
        <w:t xml:space="preserve"> timestamp</w:t>
      </w:r>
    </w:p>
    <w:p w14:paraId="07888D79" w14:textId="77777777" w:rsidR="003E4290" w:rsidRDefault="003E4290" w:rsidP="003E4290">
      <w:r>
        <w:t>}</w:t>
      </w:r>
    </w:p>
    <w:p w14:paraId="1CA816AD" w14:textId="77777777" w:rsidR="003E4290" w:rsidRDefault="003E4290" w:rsidP="003E4290"/>
    <w:p w14:paraId="777ABBC4" w14:textId="77777777" w:rsidR="003E4290" w:rsidRDefault="003E4290" w:rsidP="003E4290">
      <w:proofErr w:type="spellStart"/>
      <w:r>
        <w:t>order_items</w:t>
      </w:r>
      <w:proofErr w:type="spellEnd"/>
      <w:r>
        <w:t xml:space="preserve"> [icon: list, color: pink] {</w:t>
      </w:r>
    </w:p>
    <w:p w14:paraId="3A825500" w14:textId="77777777" w:rsidR="003E4290" w:rsidRDefault="003E4290" w:rsidP="003E4290">
      <w:r>
        <w:t xml:space="preserve">  </w:t>
      </w:r>
      <w:proofErr w:type="spellStart"/>
      <w:r>
        <w:t>item_id</w:t>
      </w:r>
      <w:proofErr w:type="spellEnd"/>
      <w:r>
        <w:t xml:space="preserve"> serial pk</w:t>
      </w:r>
    </w:p>
    <w:p w14:paraId="3503B226" w14:textId="77777777" w:rsidR="003E4290" w:rsidRDefault="003E4290" w:rsidP="003E4290">
      <w:r>
        <w:t xml:space="preserve">  </w:t>
      </w:r>
      <w:proofErr w:type="spellStart"/>
      <w:r>
        <w:t>order_id</w:t>
      </w:r>
      <w:proofErr w:type="spellEnd"/>
      <w:r>
        <w:t xml:space="preserve"> int </w:t>
      </w:r>
      <w:proofErr w:type="spellStart"/>
      <w:r>
        <w:t>fk</w:t>
      </w:r>
      <w:proofErr w:type="spellEnd"/>
    </w:p>
    <w:p w14:paraId="69D62AC7" w14:textId="77777777" w:rsidR="003E4290" w:rsidRDefault="003E4290" w:rsidP="003E4290">
      <w:r>
        <w:t xml:space="preserve">  </w:t>
      </w:r>
      <w:proofErr w:type="spellStart"/>
      <w:r>
        <w:t>product_id</w:t>
      </w:r>
      <w:proofErr w:type="spellEnd"/>
      <w:r>
        <w:t xml:space="preserve"> int </w:t>
      </w:r>
      <w:proofErr w:type="spellStart"/>
      <w:r>
        <w:t>fk</w:t>
      </w:r>
      <w:proofErr w:type="spellEnd"/>
    </w:p>
    <w:p w14:paraId="5833FF5D" w14:textId="77777777" w:rsidR="003E4290" w:rsidRDefault="003E4290" w:rsidP="003E4290"/>
    <w:p w14:paraId="5DD88247" w14:textId="77777777" w:rsidR="003E4290" w:rsidRDefault="003E4290" w:rsidP="003E4290">
      <w:r>
        <w:t xml:space="preserve">  </w:t>
      </w:r>
      <w:proofErr w:type="spellStart"/>
      <w:r>
        <w:t>product_count</w:t>
      </w:r>
      <w:proofErr w:type="spellEnd"/>
      <w:r>
        <w:t xml:space="preserve"> int</w:t>
      </w:r>
    </w:p>
    <w:p w14:paraId="560AC26C" w14:textId="77777777" w:rsidR="003E4290" w:rsidRDefault="003E4290" w:rsidP="003E4290">
      <w:r>
        <w:t xml:space="preserve">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75D180E6" w14:textId="77777777" w:rsidR="003E4290" w:rsidRDefault="003E4290" w:rsidP="003E4290">
      <w:r>
        <w:t>}</w:t>
      </w:r>
    </w:p>
    <w:p w14:paraId="014AE554" w14:textId="77777777" w:rsidR="003E4290" w:rsidRDefault="003E4290" w:rsidP="003E4290"/>
    <w:p w14:paraId="314C7F0A" w14:textId="77777777" w:rsidR="003E4290" w:rsidRDefault="003E4290" w:rsidP="003E4290">
      <w:r>
        <w:t>payment [icon: credit-card, color: purple] {</w:t>
      </w:r>
    </w:p>
    <w:p w14:paraId="5EB26CF6" w14:textId="77777777" w:rsidR="003E4290" w:rsidRDefault="003E4290" w:rsidP="003E4290">
      <w:r>
        <w:t xml:space="preserve">  </w:t>
      </w:r>
      <w:proofErr w:type="spellStart"/>
      <w:r>
        <w:t>payment_id</w:t>
      </w:r>
      <w:proofErr w:type="spellEnd"/>
      <w:r>
        <w:t xml:space="preserve"> serial pk</w:t>
      </w:r>
    </w:p>
    <w:p w14:paraId="7E0B05E6" w14:textId="77777777" w:rsidR="003E4290" w:rsidRDefault="003E4290" w:rsidP="003E4290">
      <w:r>
        <w:t xml:space="preserve">  </w:t>
      </w:r>
      <w:proofErr w:type="spellStart"/>
      <w:r>
        <w:t>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</w:t>
      </w:r>
    </w:p>
    <w:p w14:paraId="07EE39B3" w14:textId="77777777" w:rsidR="003E4290" w:rsidRDefault="003E4290" w:rsidP="003E4290">
      <w:r>
        <w:t xml:space="preserve">  </w:t>
      </w:r>
      <w:proofErr w:type="spellStart"/>
      <w:r>
        <w:t>payment_amount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5928464B" w14:textId="77777777" w:rsidR="003E4290" w:rsidRDefault="003E4290" w:rsidP="003E4290">
      <w:r>
        <w:t xml:space="preserve">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791D82E9" w14:textId="77777777" w:rsidR="003E4290" w:rsidRDefault="003E4290" w:rsidP="003E4290">
      <w:r>
        <w:t xml:space="preserve">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7C341269" w14:textId="77777777" w:rsidR="003E4290" w:rsidRDefault="003E4290" w:rsidP="003E4290"/>
    <w:p w14:paraId="74B34A64" w14:textId="77777777" w:rsidR="003E4290" w:rsidRDefault="003E4290" w:rsidP="003E4290">
      <w:r>
        <w:t xml:space="preserve">  </w:t>
      </w:r>
      <w:proofErr w:type="spellStart"/>
      <w:r>
        <w:t>order_id</w:t>
      </w:r>
      <w:proofErr w:type="spellEnd"/>
      <w:r>
        <w:t xml:space="preserve"> int </w:t>
      </w:r>
      <w:proofErr w:type="spellStart"/>
      <w:r>
        <w:t>fk</w:t>
      </w:r>
      <w:proofErr w:type="spellEnd"/>
    </w:p>
    <w:p w14:paraId="1D39CF19" w14:textId="77777777" w:rsidR="003E4290" w:rsidRDefault="003E4290" w:rsidP="003E4290"/>
    <w:p w14:paraId="4DCAB3CB" w14:textId="77777777" w:rsidR="003E4290" w:rsidRDefault="003E4290" w:rsidP="003E4290">
      <w:r>
        <w:lastRenderedPageBreak/>
        <w:t xml:space="preserve">  </w:t>
      </w:r>
      <w:proofErr w:type="spellStart"/>
      <w:r>
        <w:t>payment_datetime</w:t>
      </w:r>
      <w:proofErr w:type="spellEnd"/>
      <w:r>
        <w:t xml:space="preserve"> timestamp</w:t>
      </w:r>
    </w:p>
    <w:p w14:paraId="7460580C" w14:textId="77777777" w:rsidR="003E4290" w:rsidRDefault="003E4290" w:rsidP="003E4290">
      <w:r>
        <w:t>}</w:t>
      </w:r>
    </w:p>
    <w:p w14:paraId="2F1EB461" w14:textId="77777777" w:rsidR="003E4290" w:rsidRDefault="003E4290" w:rsidP="003E4290"/>
    <w:p w14:paraId="47FAB5FE" w14:textId="77777777" w:rsidR="003E4290" w:rsidRDefault="003E4290" w:rsidP="003E4290">
      <w:proofErr w:type="spellStart"/>
      <w:r>
        <w:t>cart_items</w:t>
      </w:r>
      <w:proofErr w:type="spellEnd"/>
      <w:r>
        <w:t xml:space="preserve"> [icon: shopping-bag, color: cyan] {</w:t>
      </w:r>
    </w:p>
    <w:p w14:paraId="7824B96C" w14:textId="77777777" w:rsidR="003E4290" w:rsidRDefault="003E4290" w:rsidP="003E4290">
      <w:r>
        <w:t xml:space="preserve">  </w:t>
      </w:r>
      <w:proofErr w:type="spellStart"/>
      <w:r>
        <w:t>cart_item_id</w:t>
      </w:r>
      <w:proofErr w:type="spellEnd"/>
      <w:r>
        <w:t xml:space="preserve"> serial pk</w:t>
      </w:r>
    </w:p>
    <w:p w14:paraId="33EA5082" w14:textId="77777777" w:rsidR="003E4290" w:rsidRDefault="003E4290" w:rsidP="003E4290">
      <w:r>
        <w:t xml:space="preserve">  </w:t>
      </w:r>
      <w:proofErr w:type="spellStart"/>
      <w:r>
        <w:t>user_id</w:t>
      </w:r>
      <w:proofErr w:type="spellEnd"/>
      <w:r>
        <w:t xml:space="preserve"> int </w:t>
      </w:r>
      <w:proofErr w:type="spellStart"/>
      <w:r>
        <w:t>fk</w:t>
      </w:r>
      <w:proofErr w:type="spellEnd"/>
    </w:p>
    <w:p w14:paraId="3F1F50D6" w14:textId="77777777" w:rsidR="003E4290" w:rsidRDefault="003E4290" w:rsidP="003E4290">
      <w:r>
        <w:t xml:space="preserve">  </w:t>
      </w:r>
      <w:proofErr w:type="spellStart"/>
      <w:r>
        <w:t>product_id</w:t>
      </w:r>
      <w:proofErr w:type="spellEnd"/>
      <w:r>
        <w:t xml:space="preserve"> int </w:t>
      </w:r>
      <w:proofErr w:type="spellStart"/>
      <w:r>
        <w:t>fk</w:t>
      </w:r>
      <w:proofErr w:type="spellEnd"/>
    </w:p>
    <w:p w14:paraId="2F6CF1C4" w14:textId="77777777" w:rsidR="003E4290" w:rsidRDefault="003E4290" w:rsidP="003E4290"/>
    <w:p w14:paraId="0183C5BF" w14:textId="77777777" w:rsidR="003E4290" w:rsidRDefault="003E4290" w:rsidP="003E4290">
      <w:r>
        <w:t xml:space="preserve">  </w:t>
      </w:r>
      <w:proofErr w:type="spellStart"/>
      <w:r>
        <w:t>is_buy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</w:t>
      </w:r>
    </w:p>
    <w:p w14:paraId="3745E630" w14:textId="77777777" w:rsidR="003E4290" w:rsidRDefault="003E4290" w:rsidP="003E4290"/>
    <w:p w14:paraId="0F9C82F4" w14:textId="77777777" w:rsidR="003E4290" w:rsidRDefault="003E4290" w:rsidP="003E4290">
      <w:r>
        <w:t xml:space="preserve">  </w:t>
      </w:r>
      <w:proofErr w:type="spellStart"/>
      <w:r>
        <w:t>created_at</w:t>
      </w:r>
      <w:proofErr w:type="spellEnd"/>
      <w:r>
        <w:t xml:space="preserve"> timestamp</w:t>
      </w:r>
    </w:p>
    <w:p w14:paraId="02587C79" w14:textId="77777777" w:rsidR="003E4290" w:rsidRDefault="003E4290" w:rsidP="003E4290">
      <w:r>
        <w:t xml:space="preserve">  </w:t>
      </w:r>
      <w:proofErr w:type="spellStart"/>
      <w:r>
        <w:t>updated_at</w:t>
      </w:r>
      <w:proofErr w:type="spellEnd"/>
      <w:r>
        <w:t xml:space="preserve"> timestamp</w:t>
      </w:r>
    </w:p>
    <w:p w14:paraId="17ABD96B" w14:textId="77777777" w:rsidR="003E4290" w:rsidRDefault="003E4290" w:rsidP="003E4290">
      <w:r>
        <w:t>}</w:t>
      </w:r>
    </w:p>
    <w:p w14:paraId="36C09ED6" w14:textId="77777777" w:rsidR="003E4290" w:rsidRDefault="003E4290" w:rsidP="003E4290"/>
    <w:p w14:paraId="169A54BB" w14:textId="77777777" w:rsidR="003E4290" w:rsidRDefault="003E4290" w:rsidP="003E4290">
      <w:proofErr w:type="spellStart"/>
      <w:r>
        <w:t>users.user_id</w:t>
      </w:r>
      <w:proofErr w:type="spellEnd"/>
      <w:r>
        <w:t xml:space="preserve"> &lt; </w:t>
      </w:r>
      <w:proofErr w:type="spellStart"/>
      <w:r>
        <w:t>orders.user_id</w:t>
      </w:r>
      <w:proofErr w:type="spellEnd"/>
    </w:p>
    <w:p w14:paraId="39B14D5F" w14:textId="77777777" w:rsidR="003E4290" w:rsidRDefault="003E4290" w:rsidP="003E4290"/>
    <w:p w14:paraId="61F1FB45" w14:textId="77777777" w:rsidR="003E4290" w:rsidRDefault="003E4290" w:rsidP="003E4290">
      <w:proofErr w:type="spellStart"/>
      <w:r>
        <w:t>users.user_id</w:t>
      </w:r>
      <w:proofErr w:type="spellEnd"/>
      <w:r>
        <w:t xml:space="preserve"> &lt; </w:t>
      </w:r>
      <w:proofErr w:type="spellStart"/>
      <w:r>
        <w:t>addresses.user_id</w:t>
      </w:r>
      <w:proofErr w:type="spellEnd"/>
    </w:p>
    <w:p w14:paraId="1B416407" w14:textId="77777777" w:rsidR="003E4290" w:rsidRDefault="003E4290" w:rsidP="003E4290">
      <w:proofErr w:type="spellStart"/>
      <w:proofErr w:type="gramStart"/>
      <w:r>
        <w:t>users.primary</w:t>
      </w:r>
      <w:proofErr w:type="gramEnd"/>
      <w:r>
        <w:t>_address_id</w:t>
      </w:r>
      <w:proofErr w:type="spellEnd"/>
      <w:r>
        <w:t xml:space="preserve"> &gt; </w:t>
      </w:r>
      <w:proofErr w:type="spellStart"/>
      <w:proofErr w:type="gramStart"/>
      <w:r>
        <w:t>addresses.address</w:t>
      </w:r>
      <w:proofErr w:type="gramEnd"/>
      <w:r>
        <w:t>_id</w:t>
      </w:r>
      <w:proofErr w:type="spellEnd"/>
    </w:p>
    <w:p w14:paraId="36A731D7" w14:textId="77777777" w:rsidR="003E4290" w:rsidRDefault="003E4290" w:rsidP="003E4290"/>
    <w:p w14:paraId="472FE204" w14:textId="77777777" w:rsidR="003E4290" w:rsidRDefault="003E4290" w:rsidP="003E4290">
      <w:proofErr w:type="spellStart"/>
      <w:proofErr w:type="gramStart"/>
      <w:r>
        <w:t>categories.category</w:t>
      </w:r>
      <w:proofErr w:type="gramEnd"/>
      <w:r>
        <w:t>_id</w:t>
      </w:r>
      <w:proofErr w:type="spellEnd"/>
      <w:r>
        <w:t xml:space="preserve"> &lt; </w:t>
      </w:r>
      <w:proofErr w:type="spellStart"/>
      <w:proofErr w:type="gramStart"/>
      <w:r>
        <w:t>products.category</w:t>
      </w:r>
      <w:proofErr w:type="gramEnd"/>
      <w:r>
        <w:t>_id</w:t>
      </w:r>
      <w:proofErr w:type="spellEnd"/>
    </w:p>
    <w:p w14:paraId="12FE9649" w14:textId="77777777" w:rsidR="003E4290" w:rsidRDefault="003E4290" w:rsidP="003E4290"/>
    <w:p w14:paraId="4BD83866" w14:textId="77777777" w:rsidR="003E4290" w:rsidRDefault="003E4290" w:rsidP="003E4290">
      <w:proofErr w:type="spellStart"/>
      <w:proofErr w:type="gramStart"/>
      <w:r>
        <w:t>products.product</w:t>
      </w:r>
      <w:proofErr w:type="gramEnd"/>
      <w:r>
        <w:t>_id</w:t>
      </w:r>
      <w:proofErr w:type="spellEnd"/>
      <w:r>
        <w:t xml:space="preserve"> &lt; </w:t>
      </w:r>
      <w:proofErr w:type="spellStart"/>
      <w:r>
        <w:t>product_</w:t>
      </w:r>
      <w:proofErr w:type="gramStart"/>
      <w:r>
        <w:t>attributes.product</w:t>
      </w:r>
      <w:proofErr w:type="gramEnd"/>
      <w:r>
        <w:t>_id</w:t>
      </w:r>
      <w:proofErr w:type="spellEnd"/>
    </w:p>
    <w:p w14:paraId="40F87EA4" w14:textId="77777777" w:rsidR="003E4290" w:rsidRDefault="003E4290" w:rsidP="003E4290"/>
    <w:p w14:paraId="181F2E66" w14:textId="77777777" w:rsidR="003E4290" w:rsidRDefault="003E4290" w:rsidP="003E4290"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&lt; </w:t>
      </w:r>
      <w:proofErr w:type="spellStart"/>
      <w:r>
        <w:t>order_</w:t>
      </w:r>
      <w:proofErr w:type="gramStart"/>
      <w:r>
        <w:t>items.order</w:t>
      </w:r>
      <w:proofErr w:type="gramEnd"/>
      <w:r>
        <w:t>_id</w:t>
      </w:r>
      <w:proofErr w:type="spellEnd"/>
    </w:p>
    <w:p w14:paraId="7F43CA34" w14:textId="77777777" w:rsidR="003E4290" w:rsidRDefault="003E4290" w:rsidP="003E4290">
      <w:proofErr w:type="spellStart"/>
      <w:proofErr w:type="gramStart"/>
      <w:r>
        <w:t>products.product</w:t>
      </w:r>
      <w:proofErr w:type="gramEnd"/>
      <w:r>
        <w:t>_id</w:t>
      </w:r>
      <w:proofErr w:type="spellEnd"/>
      <w:r>
        <w:t xml:space="preserve"> &lt; </w:t>
      </w:r>
      <w:proofErr w:type="spellStart"/>
      <w:r>
        <w:t>order_</w:t>
      </w:r>
      <w:proofErr w:type="gramStart"/>
      <w:r>
        <w:t>items.product</w:t>
      </w:r>
      <w:proofErr w:type="gramEnd"/>
      <w:r>
        <w:t>_id</w:t>
      </w:r>
      <w:proofErr w:type="spellEnd"/>
    </w:p>
    <w:p w14:paraId="66B13436" w14:textId="77777777" w:rsidR="003E4290" w:rsidRDefault="003E4290" w:rsidP="003E4290"/>
    <w:p w14:paraId="372CD741" w14:textId="77777777" w:rsidR="003E4290" w:rsidRDefault="003E4290" w:rsidP="003E4290"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- </w:t>
      </w:r>
      <w:proofErr w:type="spellStart"/>
      <w:proofErr w:type="gramStart"/>
      <w:r>
        <w:t>payment.order</w:t>
      </w:r>
      <w:proofErr w:type="gramEnd"/>
      <w:r>
        <w:t>_id</w:t>
      </w:r>
      <w:proofErr w:type="spellEnd"/>
    </w:p>
    <w:p w14:paraId="4E4AB812" w14:textId="77777777" w:rsidR="003E4290" w:rsidRDefault="003E4290" w:rsidP="003E4290"/>
    <w:p w14:paraId="2384741D" w14:textId="77777777" w:rsidR="003E4290" w:rsidRDefault="003E4290" w:rsidP="003E4290">
      <w:proofErr w:type="spellStart"/>
      <w:proofErr w:type="gramStart"/>
      <w:r>
        <w:t>orders.address</w:t>
      </w:r>
      <w:proofErr w:type="gramEnd"/>
      <w:r>
        <w:t>_id</w:t>
      </w:r>
      <w:proofErr w:type="spellEnd"/>
      <w:r>
        <w:t xml:space="preserve"> &gt; </w:t>
      </w:r>
      <w:proofErr w:type="spellStart"/>
      <w:proofErr w:type="gramStart"/>
      <w:r>
        <w:t>addresses.address</w:t>
      </w:r>
      <w:proofErr w:type="gramEnd"/>
      <w:r>
        <w:t>_id</w:t>
      </w:r>
      <w:proofErr w:type="spellEnd"/>
    </w:p>
    <w:p w14:paraId="2B6753C1" w14:textId="77777777" w:rsidR="003E4290" w:rsidRDefault="003E4290" w:rsidP="003E4290"/>
    <w:p w14:paraId="3604D713" w14:textId="77777777" w:rsidR="003E4290" w:rsidRDefault="003E4290" w:rsidP="003E4290"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- </w:t>
      </w:r>
      <w:proofErr w:type="spellStart"/>
      <w:proofErr w:type="gramStart"/>
      <w:r>
        <w:t>shippings.order</w:t>
      </w:r>
      <w:proofErr w:type="gramEnd"/>
      <w:r>
        <w:t>_id</w:t>
      </w:r>
      <w:proofErr w:type="spellEnd"/>
    </w:p>
    <w:p w14:paraId="72BBC413" w14:textId="77777777" w:rsidR="003E4290" w:rsidRDefault="003E4290" w:rsidP="003E4290"/>
    <w:p w14:paraId="285DF461" w14:textId="77777777" w:rsidR="003E4290" w:rsidRDefault="003E4290" w:rsidP="003E4290">
      <w:proofErr w:type="spellStart"/>
      <w:r>
        <w:t>users.user_id</w:t>
      </w:r>
      <w:proofErr w:type="spellEnd"/>
      <w:r>
        <w:t xml:space="preserve"> &lt; </w:t>
      </w:r>
      <w:proofErr w:type="spellStart"/>
      <w:r>
        <w:t>cart_items.user_id</w:t>
      </w:r>
      <w:proofErr w:type="spellEnd"/>
    </w:p>
    <w:p w14:paraId="5AB8F00A" w14:textId="02F95221" w:rsidR="003C3A6D" w:rsidRPr="00EC4AB0" w:rsidRDefault="003E4290" w:rsidP="003E4290">
      <w:proofErr w:type="spellStart"/>
      <w:r>
        <w:t>products.product_id</w:t>
      </w:r>
      <w:proofErr w:type="spellEnd"/>
      <w:r>
        <w:t xml:space="preserve"> &lt; </w:t>
      </w:r>
      <w:proofErr w:type="spellStart"/>
      <w:r>
        <w:t>cart_items.product_id</w:t>
      </w:r>
      <w:r w:rsidR="00FD43CE">
        <w:t>s</w:t>
      </w:r>
      <w:proofErr w:type="spellEnd"/>
    </w:p>
    <w:sectPr w:rsidR="003C3A6D" w:rsidRPr="00EC4AB0" w:rsidSect="006502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C466DAB"/>
    <w:multiLevelType w:val="hybridMultilevel"/>
    <w:tmpl w:val="214224EC"/>
    <w:lvl w:ilvl="0" w:tplc="568CD0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62685773">
    <w:abstractNumId w:val="19"/>
  </w:num>
  <w:num w:numId="2" w16cid:durableId="854808133">
    <w:abstractNumId w:val="12"/>
  </w:num>
  <w:num w:numId="3" w16cid:durableId="1543206288">
    <w:abstractNumId w:val="10"/>
  </w:num>
  <w:num w:numId="4" w16cid:durableId="35353518">
    <w:abstractNumId w:val="21"/>
  </w:num>
  <w:num w:numId="5" w16cid:durableId="303118275">
    <w:abstractNumId w:val="13"/>
  </w:num>
  <w:num w:numId="6" w16cid:durableId="736585966">
    <w:abstractNumId w:val="16"/>
  </w:num>
  <w:num w:numId="7" w16cid:durableId="1730618200">
    <w:abstractNumId w:val="18"/>
  </w:num>
  <w:num w:numId="8" w16cid:durableId="989749058">
    <w:abstractNumId w:val="9"/>
  </w:num>
  <w:num w:numId="9" w16cid:durableId="208230279">
    <w:abstractNumId w:val="7"/>
  </w:num>
  <w:num w:numId="10" w16cid:durableId="2035760898">
    <w:abstractNumId w:val="6"/>
  </w:num>
  <w:num w:numId="11" w16cid:durableId="1882864040">
    <w:abstractNumId w:val="5"/>
  </w:num>
  <w:num w:numId="12" w16cid:durableId="1529483556">
    <w:abstractNumId w:val="4"/>
  </w:num>
  <w:num w:numId="13" w16cid:durableId="1849635655">
    <w:abstractNumId w:val="8"/>
  </w:num>
  <w:num w:numId="14" w16cid:durableId="1251625430">
    <w:abstractNumId w:val="3"/>
  </w:num>
  <w:num w:numId="15" w16cid:durableId="601574792">
    <w:abstractNumId w:val="2"/>
  </w:num>
  <w:num w:numId="16" w16cid:durableId="1759058653">
    <w:abstractNumId w:val="1"/>
  </w:num>
  <w:num w:numId="17" w16cid:durableId="1522209316">
    <w:abstractNumId w:val="0"/>
  </w:num>
  <w:num w:numId="18" w16cid:durableId="287665414">
    <w:abstractNumId w:val="14"/>
  </w:num>
  <w:num w:numId="19" w16cid:durableId="135025945">
    <w:abstractNumId w:val="15"/>
  </w:num>
  <w:num w:numId="20" w16cid:durableId="813838577">
    <w:abstractNumId w:val="20"/>
  </w:num>
  <w:num w:numId="21" w16cid:durableId="1011376516">
    <w:abstractNumId w:val="17"/>
  </w:num>
  <w:num w:numId="22" w16cid:durableId="521166885">
    <w:abstractNumId w:val="11"/>
  </w:num>
  <w:num w:numId="23" w16cid:durableId="1410616585">
    <w:abstractNumId w:val="23"/>
  </w:num>
  <w:num w:numId="24" w16cid:durableId="13402774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F7"/>
    <w:rsid w:val="000D6B7C"/>
    <w:rsid w:val="000F293D"/>
    <w:rsid w:val="00295B2F"/>
    <w:rsid w:val="0036292E"/>
    <w:rsid w:val="00364322"/>
    <w:rsid w:val="0038765E"/>
    <w:rsid w:val="003C3A6D"/>
    <w:rsid w:val="003E4290"/>
    <w:rsid w:val="006068FC"/>
    <w:rsid w:val="0063358C"/>
    <w:rsid w:val="00645252"/>
    <w:rsid w:val="006502F7"/>
    <w:rsid w:val="006D3D74"/>
    <w:rsid w:val="007376F4"/>
    <w:rsid w:val="00754E81"/>
    <w:rsid w:val="007A3BD8"/>
    <w:rsid w:val="007F3211"/>
    <w:rsid w:val="0083569A"/>
    <w:rsid w:val="0097728F"/>
    <w:rsid w:val="00A9204E"/>
    <w:rsid w:val="00C811CA"/>
    <w:rsid w:val="00E95972"/>
    <w:rsid w:val="00EB48D4"/>
    <w:rsid w:val="00EC4AB0"/>
    <w:rsid w:val="00FD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EA2C"/>
  <w15:chartTrackingRefBased/>
  <w15:docId w15:val="{94277085-E5A8-4352-9070-03C4E7D6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6502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nda\AppData\Local\Microsoft\Office\16.0\DTS\en-IN%7b201EBC3D-F161-4B5C-A9F3-4B105D1486E4%7d\%7b34A1B987-7EC3-475D-95ED-ED7B928E86F7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ED8FDD-F6A1-4B64-9928-1AB4FB530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{34A1B987-7EC3-475D-95ED-ED7B928E86F7}TF2de6fc23-48e8-448b-960e-1bdc6e9248ab4ef8d1ac_win32-7424dd8ab5ea</Template>
  <TotalTime>555</TotalTime>
  <Pages>3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Panda</dc:creator>
  <cp:keywords/>
  <dc:description/>
  <cp:lastModifiedBy>Ashutosh Panda</cp:lastModifiedBy>
  <cp:revision>16</cp:revision>
  <dcterms:created xsi:type="dcterms:W3CDTF">2026-04-06T05:52:00Z</dcterms:created>
  <dcterms:modified xsi:type="dcterms:W3CDTF">2026-04-06T17:54:00Z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